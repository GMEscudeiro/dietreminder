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791EC4" w:rsidP="00791EC4" w:rsidRDefault="00791EC4" w14:paraId="7E3A1F54" wp14:textId="77777777">
      <w:pPr>
        <w:pStyle w:val="Ttulo1"/>
        <w:jc w:val="center"/>
        <w:rPr>
          <w:rFonts w:ascii="Arial" w:hAnsi="Arial" w:cs="Arial"/>
          <w:sz w:val="28"/>
          <w:szCs w:val="28"/>
        </w:rPr>
      </w:pPr>
      <w:bookmarkStart w:name="_Toc108600773" w:id="0"/>
      <w:bookmarkStart w:name="_Toc35533757" w:id="1"/>
      <w:r w:rsidRPr="019ABE26" w:rsidR="00791EC4">
        <w:rPr>
          <w:rFonts w:ascii="Arial" w:hAnsi="Arial" w:cs="Arial"/>
          <w:sz w:val="28"/>
          <w:szCs w:val="28"/>
        </w:rPr>
        <w:t>Lean Canvas do Projeto</w:t>
      </w:r>
    </w:p>
    <w:p xmlns:wp14="http://schemas.microsoft.com/office/word/2010/wordml" w:rsidRPr="00567B93" w:rsidR="00567B93" w:rsidP="00567B93" w:rsidRDefault="00567B93" w14:paraId="672A6659" wp14:textId="77777777">
      <w:pPr>
        <w:rPr>
          <w:lang w:val="pt-BR"/>
        </w:rPr>
      </w:pPr>
    </w:p>
    <w:bookmarkEnd w:id="0"/>
    <w:bookmarkEnd w:id="1"/>
    <w:p w:rsidR="56B086D6" w:rsidP="019ABE26" w:rsidRDefault="56B086D6" w14:paraId="217E8C98" w14:textId="37E6785A">
      <w:pPr>
        <w:pStyle w:val="Ttulo3"/>
        <w:spacing w:before="281" w:beforeAutospacing="off" w:after="281" w:afterAutospacing="off"/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1. Problemas</w:t>
      </w:r>
    </w:p>
    <w:p w:rsidR="56B086D6" w:rsidP="019ABE26" w:rsidRDefault="56B086D6" w14:paraId="0CC1D35A" w14:textId="36463D06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>Liste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até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três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problemas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principais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enfrentados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pelo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público-alvo</w:t>
      </w:r>
      <w:r w:rsidRPr="019ABE26" w:rsidR="56B086D6">
        <w:rPr>
          <w:rFonts w:ascii="Arial" w:hAnsi="Arial" w:eastAsia="Arial" w:cs="Arial"/>
          <w:sz w:val="24"/>
          <w:szCs w:val="24"/>
        </w:rPr>
        <w:t>:</w:t>
      </w:r>
    </w:p>
    <w:p w:rsidR="56B086D6" w:rsidP="019ABE26" w:rsidRDefault="56B086D6" w14:paraId="080FD083" w14:textId="51C0A57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Falta de </w:t>
      </w:r>
      <w:r w:rsidRPr="019ABE26" w:rsidR="56B086D6">
        <w:rPr>
          <w:rFonts w:ascii="Arial" w:hAnsi="Arial" w:eastAsia="Arial" w:cs="Arial"/>
          <w:sz w:val="24"/>
          <w:szCs w:val="24"/>
        </w:rPr>
        <w:t>lembretes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eficientes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para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usuários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sigam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corretamente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horários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das </w:t>
      </w:r>
      <w:r w:rsidRPr="019ABE26" w:rsidR="56B086D6">
        <w:rPr>
          <w:rFonts w:ascii="Arial" w:hAnsi="Arial" w:eastAsia="Arial" w:cs="Arial"/>
          <w:sz w:val="24"/>
          <w:szCs w:val="24"/>
        </w:rPr>
        <w:t>refeições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definidos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suas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dietas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5AAB0A2D" w14:textId="1CFA2BC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Aplicativos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dieta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existentes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apresentam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planos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alimentares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pouco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organizados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interfaces </w:t>
      </w:r>
      <w:r w:rsidRPr="019ABE26" w:rsidR="56B086D6">
        <w:rPr>
          <w:rFonts w:ascii="Arial" w:hAnsi="Arial" w:eastAsia="Arial" w:cs="Arial"/>
          <w:sz w:val="24"/>
          <w:szCs w:val="24"/>
        </w:rPr>
        <w:t>confusas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à </w:t>
      </w:r>
      <w:r w:rsidRPr="019ABE26" w:rsidR="56B086D6">
        <w:rPr>
          <w:rFonts w:ascii="Arial" w:hAnsi="Arial" w:eastAsia="Arial" w:cs="Arial"/>
          <w:sz w:val="24"/>
          <w:szCs w:val="24"/>
        </w:rPr>
        <w:t>medida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usuário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adiciona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mais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refeições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69258088" w14:textId="1A7C4CB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Ausência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dashboards claros e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tempo real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mostrem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nutrientes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quantidades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consumidas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cada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longo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dia.</w:t>
      </w:r>
    </w:p>
    <w:p w:rsidR="019ABE26" w:rsidRDefault="019ABE26" w14:paraId="59BCB182" w14:textId="2AD34F1A"/>
    <w:p w:rsidR="56B086D6" w:rsidP="019ABE26" w:rsidRDefault="56B086D6" w14:paraId="0B2F7DBA" w14:textId="2ACE44F7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sz w:val="28"/>
          <w:szCs w:val="28"/>
        </w:rPr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2.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Segmentos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 de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Clientes</w:t>
      </w:r>
    </w:p>
    <w:p w:rsidR="56B086D6" w:rsidP="019ABE26" w:rsidRDefault="56B086D6" w14:paraId="229A14BD" w14:textId="2D04575F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>Descreva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quem </w:t>
      </w:r>
      <w:r w:rsidRPr="019ABE26" w:rsidR="56B086D6">
        <w:rPr>
          <w:rFonts w:ascii="Arial" w:hAnsi="Arial" w:eastAsia="Arial" w:cs="Arial"/>
          <w:sz w:val="24"/>
          <w:szCs w:val="24"/>
        </w:rPr>
        <w:t>são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usuários-alvo</w:t>
      </w:r>
      <w:r w:rsidRPr="019ABE26" w:rsidR="56B086D6">
        <w:rPr>
          <w:rFonts w:ascii="Arial" w:hAnsi="Arial" w:eastAsia="Arial" w:cs="Arial"/>
          <w:sz w:val="24"/>
          <w:szCs w:val="24"/>
        </w:rPr>
        <w:t>:</w:t>
      </w:r>
    </w:p>
    <w:p w:rsidR="56B086D6" w:rsidP="019ABE26" w:rsidRDefault="56B086D6" w14:paraId="48283117" w14:textId="4EC0AF4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Pessoas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seguem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uma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dieta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alimentar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prescrita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por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nutricionistas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ou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gerada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por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sistemas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inteligência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artificial e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desejam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maior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controle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organização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lembretes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para </w:t>
      </w:r>
      <w:r w:rsidRPr="019ABE26" w:rsidR="56B086D6">
        <w:rPr>
          <w:rFonts w:ascii="Arial" w:hAnsi="Arial" w:eastAsia="Arial" w:cs="Arial"/>
          <w:sz w:val="24"/>
          <w:szCs w:val="24"/>
        </w:rPr>
        <w:t>cumprir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corretamente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suas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diárias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09927599" w14:textId="546A167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Nutricionistas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buscam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acompanhar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evolução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alimentar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seus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pacientes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forma </w:t>
      </w:r>
      <w:r w:rsidRPr="019ABE26" w:rsidR="56B086D6">
        <w:rPr>
          <w:rFonts w:ascii="Arial" w:hAnsi="Arial" w:eastAsia="Arial" w:cs="Arial"/>
          <w:sz w:val="24"/>
          <w:szCs w:val="24"/>
        </w:rPr>
        <w:t>prática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digital.</w:t>
      </w:r>
    </w:p>
    <w:p w:rsidR="019ABE26" w:rsidRDefault="019ABE26" w14:paraId="2FD22DD0" w14:textId="44E3D0F3"/>
    <w:p w:rsidR="56B086D6" w:rsidP="019ABE26" w:rsidRDefault="56B086D6" w14:paraId="296ADCC5" w14:textId="2DECF56A">
      <w:pPr>
        <w:pStyle w:val="Ttulo3"/>
        <w:spacing w:before="281" w:beforeAutospacing="off" w:after="281" w:afterAutospacing="off"/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3.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Proposta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 de Valor</w:t>
      </w:r>
    </w:p>
    <w:p w:rsidR="56B086D6" w:rsidP="019ABE26" w:rsidRDefault="56B086D6" w14:paraId="55A18F69" w14:textId="14C2EAD7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Qual é o valor </w:t>
      </w:r>
      <w:r w:rsidRPr="019ABE26" w:rsidR="56B086D6">
        <w:rPr>
          <w:rFonts w:ascii="Arial" w:hAnsi="Arial" w:eastAsia="Arial" w:cs="Arial"/>
          <w:sz w:val="24"/>
          <w:szCs w:val="24"/>
        </w:rPr>
        <w:t>único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oferecido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pela </w:t>
      </w:r>
      <w:r w:rsidRPr="019ABE26" w:rsidR="56B086D6">
        <w:rPr>
          <w:rFonts w:ascii="Arial" w:hAnsi="Arial" w:eastAsia="Arial" w:cs="Arial"/>
          <w:sz w:val="24"/>
          <w:szCs w:val="24"/>
        </w:rPr>
        <w:t>solução</w:t>
      </w:r>
      <w:r w:rsidRPr="019ABE26" w:rsidR="56B086D6">
        <w:rPr>
          <w:rFonts w:ascii="Arial" w:hAnsi="Arial" w:eastAsia="Arial" w:cs="Arial"/>
          <w:sz w:val="24"/>
          <w:szCs w:val="24"/>
        </w:rPr>
        <w:t>?</w:t>
      </w:r>
    </w:p>
    <w:p w:rsidR="56B086D6" w:rsidP="019ABE26" w:rsidRDefault="56B086D6" w14:paraId="5B5E03B5" w14:textId="6FF8C6E4">
      <w:p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O aplicativo oferece mais conforto, praticidade e controle para pessoas que desejam seguir uma dieta de forma correta e consistente. O usuário pode acompanhar, em tempo real, as quantidades ingeridas em cada refeição, visualizar dashboards nutricionais claros e receber notificações inteligentes antes dos horários das refeições, reduzindo esquecimentos e aumentando a adesão à dieta.</w:t>
      </w:r>
      <w:r w:rsidRPr="019ABE26" w:rsidR="19CBAFA1">
        <w:rPr>
          <w:rFonts w:ascii="Arial" w:hAnsi="Arial" w:eastAsia="Arial" w:cs="Arial"/>
          <w:sz w:val="24"/>
          <w:szCs w:val="24"/>
        </w:rPr>
        <w:t xml:space="preserve"> Isso é atingido por uma interface que isola cada funcionalidade, sem outras funcionalidades adicionais por tela que tornam o aplicativo poluído e dificultam a praticidade para o usuário</w:t>
      </w:r>
      <w:r w:rsidRPr="019ABE26" w:rsidR="1FCBE2F1">
        <w:rPr>
          <w:rFonts w:ascii="Arial" w:hAnsi="Arial" w:eastAsia="Arial" w:cs="Arial"/>
          <w:sz w:val="24"/>
          <w:szCs w:val="24"/>
        </w:rPr>
        <w:t xml:space="preserve">, com cada ferramenta </w:t>
      </w:r>
      <w:r w:rsidRPr="019ABE26" w:rsidR="1FCBE2F1">
        <w:rPr>
          <w:rFonts w:ascii="Arial" w:hAnsi="Arial" w:eastAsia="Arial" w:cs="Arial"/>
          <w:sz w:val="24"/>
          <w:szCs w:val="24"/>
        </w:rPr>
        <w:t>concluindo</w:t>
      </w:r>
      <w:r w:rsidRPr="019ABE26" w:rsidR="1FCBE2F1">
        <w:rPr>
          <w:rFonts w:ascii="Arial" w:hAnsi="Arial" w:eastAsia="Arial" w:cs="Arial"/>
          <w:sz w:val="24"/>
          <w:szCs w:val="24"/>
        </w:rPr>
        <w:t xml:space="preserve"> sua função com poucos cliques.</w:t>
      </w:r>
    </w:p>
    <w:p w:rsidR="019ABE26" w:rsidRDefault="019ABE26" w14:paraId="3A23302A" w14:textId="1822CA0B"/>
    <w:p w:rsidR="56B086D6" w:rsidP="019ABE26" w:rsidRDefault="56B086D6" w14:paraId="7BE8A231" w14:textId="61CCDDD7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sz w:val="28"/>
          <w:szCs w:val="28"/>
        </w:rPr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4.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Solução</w:t>
      </w:r>
    </w:p>
    <w:p w:rsidR="56B086D6" w:rsidP="019ABE26" w:rsidRDefault="56B086D6" w14:paraId="64D0B964" w14:textId="0FD48A3C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Quais </w:t>
      </w:r>
      <w:r w:rsidRPr="019ABE26" w:rsidR="56B086D6">
        <w:rPr>
          <w:rFonts w:ascii="Arial" w:hAnsi="Arial" w:eastAsia="Arial" w:cs="Arial"/>
          <w:sz w:val="24"/>
          <w:szCs w:val="24"/>
        </w:rPr>
        <w:t>funcionalidades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resolvem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problemas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identificados</w:t>
      </w:r>
      <w:r w:rsidRPr="019ABE26" w:rsidR="56B086D6">
        <w:rPr>
          <w:rFonts w:ascii="Arial" w:hAnsi="Arial" w:eastAsia="Arial" w:cs="Arial"/>
          <w:sz w:val="24"/>
          <w:szCs w:val="24"/>
        </w:rPr>
        <w:t>?</w:t>
      </w:r>
    </w:p>
    <w:p w:rsidR="56B086D6" w:rsidP="019ABE26" w:rsidRDefault="56B086D6" w14:paraId="788771FB" w14:textId="1086A8F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Sistema de </w:t>
      </w:r>
      <w:r w:rsidRPr="019ABE26" w:rsidR="56B086D6">
        <w:rPr>
          <w:rFonts w:ascii="Arial" w:hAnsi="Arial" w:eastAsia="Arial" w:cs="Arial"/>
          <w:sz w:val="24"/>
          <w:szCs w:val="24"/>
        </w:rPr>
        <w:t>notificações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personalizadas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alerta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 </w:t>
      </w:r>
      <w:r w:rsidRPr="019ABE26" w:rsidR="56B086D6">
        <w:rPr>
          <w:rFonts w:ascii="Arial" w:hAnsi="Arial" w:eastAsia="Arial" w:cs="Arial"/>
          <w:sz w:val="24"/>
          <w:szCs w:val="24"/>
        </w:rPr>
        <w:t>usuário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minutos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antes do </w:t>
      </w:r>
      <w:r w:rsidRPr="019ABE26" w:rsidR="56B086D6">
        <w:rPr>
          <w:rFonts w:ascii="Arial" w:hAnsi="Arial" w:eastAsia="Arial" w:cs="Arial"/>
          <w:sz w:val="24"/>
          <w:szCs w:val="24"/>
        </w:rPr>
        <w:t>horário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cada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refeição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4AD8AD8B" w14:textId="1B79F38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Interface limpa, </w:t>
      </w:r>
      <w:r w:rsidRPr="019ABE26" w:rsidR="56B086D6">
        <w:rPr>
          <w:rFonts w:ascii="Arial" w:hAnsi="Arial" w:eastAsia="Arial" w:cs="Arial"/>
          <w:sz w:val="24"/>
          <w:szCs w:val="24"/>
        </w:rPr>
        <w:t>organizada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intuitiva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evitando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 </w:t>
      </w:r>
      <w:r w:rsidRPr="019ABE26" w:rsidR="56B086D6">
        <w:rPr>
          <w:rFonts w:ascii="Arial" w:hAnsi="Arial" w:eastAsia="Arial" w:cs="Arial"/>
          <w:sz w:val="24"/>
          <w:szCs w:val="24"/>
        </w:rPr>
        <w:t>poluição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visual </w:t>
      </w:r>
      <w:r w:rsidRPr="019ABE26" w:rsidR="56B086D6">
        <w:rPr>
          <w:rFonts w:ascii="Arial" w:hAnsi="Arial" w:eastAsia="Arial" w:cs="Arial"/>
          <w:sz w:val="24"/>
          <w:szCs w:val="24"/>
        </w:rPr>
        <w:t>comum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outros </w:t>
      </w:r>
      <w:r w:rsidRPr="019ABE26" w:rsidR="56B086D6">
        <w:rPr>
          <w:rFonts w:ascii="Arial" w:hAnsi="Arial" w:eastAsia="Arial" w:cs="Arial"/>
          <w:sz w:val="24"/>
          <w:szCs w:val="24"/>
        </w:rPr>
        <w:t>aplicativos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conforme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novas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adicionadas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19398A35" w14:textId="4FC70EE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Dashboards </w:t>
      </w:r>
      <w:r w:rsidRPr="019ABE26" w:rsidR="56B086D6">
        <w:rPr>
          <w:rFonts w:ascii="Arial" w:hAnsi="Arial" w:eastAsia="Arial" w:cs="Arial"/>
          <w:sz w:val="24"/>
          <w:szCs w:val="24"/>
        </w:rPr>
        <w:t>dinâmicos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atualizados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tempo real, </w:t>
      </w:r>
      <w:r w:rsidRPr="019ABE26" w:rsidR="56B086D6">
        <w:rPr>
          <w:rFonts w:ascii="Arial" w:hAnsi="Arial" w:eastAsia="Arial" w:cs="Arial"/>
          <w:sz w:val="24"/>
          <w:szCs w:val="24"/>
        </w:rPr>
        <w:t>exibindo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nutrientes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calorias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progresso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diário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conforme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 </w:t>
      </w:r>
      <w:r w:rsidRPr="019ABE26" w:rsidR="56B086D6">
        <w:rPr>
          <w:rFonts w:ascii="Arial" w:hAnsi="Arial" w:eastAsia="Arial" w:cs="Arial"/>
          <w:sz w:val="24"/>
          <w:szCs w:val="24"/>
        </w:rPr>
        <w:t>usuário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marca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suas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refeições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como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realizadas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353B7B0C" w14:textId="7986ABC5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sz w:val="28"/>
          <w:szCs w:val="28"/>
        </w:rPr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5.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Canais</w:t>
      </w:r>
    </w:p>
    <w:p w:rsidR="56B086D6" w:rsidP="019ABE26" w:rsidRDefault="56B086D6" w14:paraId="313B0244" w14:textId="1477FA0F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Como o </w:t>
      </w:r>
      <w:r w:rsidRPr="019ABE26" w:rsidR="56B086D6">
        <w:rPr>
          <w:rFonts w:ascii="Arial" w:hAnsi="Arial" w:eastAsia="Arial" w:cs="Arial"/>
          <w:sz w:val="24"/>
          <w:szCs w:val="24"/>
        </w:rPr>
        <w:t>produto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será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divulgado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entregue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clientes</w:t>
      </w:r>
      <w:r w:rsidRPr="019ABE26" w:rsidR="56B086D6">
        <w:rPr>
          <w:rFonts w:ascii="Arial" w:hAnsi="Arial" w:eastAsia="Arial" w:cs="Arial"/>
          <w:sz w:val="24"/>
          <w:szCs w:val="24"/>
        </w:rPr>
        <w:t>?</w:t>
      </w:r>
    </w:p>
    <w:p w:rsidR="56B086D6" w:rsidP="019ABE26" w:rsidRDefault="56B086D6" w14:paraId="045C9732" w14:textId="7EAEEC3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Parcerias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com </w:t>
      </w:r>
      <w:r w:rsidRPr="019ABE26" w:rsidR="56B086D6">
        <w:rPr>
          <w:rFonts w:ascii="Arial" w:hAnsi="Arial" w:eastAsia="Arial" w:cs="Arial"/>
          <w:sz w:val="24"/>
          <w:szCs w:val="24"/>
        </w:rPr>
        <w:t>consultórios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nutricionistas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que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recomendarão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 </w:t>
      </w:r>
      <w:r w:rsidRPr="019ABE26" w:rsidR="56B086D6">
        <w:rPr>
          <w:rFonts w:ascii="Arial" w:hAnsi="Arial" w:eastAsia="Arial" w:cs="Arial"/>
          <w:sz w:val="24"/>
          <w:szCs w:val="24"/>
        </w:rPr>
        <w:t>aplicativo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pacientes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durante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as </w:t>
      </w:r>
      <w:r w:rsidRPr="019ABE26" w:rsidR="56B086D6">
        <w:rPr>
          <w:rFonts w:ascii="Arial" w:hAnsi="Arial" w:eastAsia="Arial" w:cs="Arial"/>
          <w:sz w:val="24"/>
          <w:szCs w:val="24"/>
        </w:rPr>
        <w:t>consultas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como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ferramenta de </w:t>
      </w:r>
      <w:r w:rsidRPr="019ABE26" w:rsidR="56B086D6">
        <w:rPr>
          <w:rFonts w:ascii="Arial" w:hAnsi="Arial" w:eastAsia="Arial" w:cs="Arial"/>
          <w:sz w:val="24"/>
          <w:szCs w:val="24"/>
        </w:rPr>
        <w:t>acompanhamento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alimentar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50B4C257" w14:textId="0DC5869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Divulgação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indireta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por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meio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dos </w:t>
      </w:r>
      <w:r w:rsidRPr="019ABE26" w:rsidR="56B086D6">
        <w:rPr>
          <w:rFonts w:ascii="Arial" w:hAnsi="Arial" w:eastAsia="Arial" w:cs="Arial"/>
          <w:sz w:val="24"/>
          <w:szCs w:val="24"/>
        </w:rPr>
        <w:t>próprios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profissionais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saúde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fortalecendo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 </w:t>
      </w:r>
      <w:r w:rsidRPr="019ABE26" w:rsidR="56B086D6">
        <w:rPr>
          <w:rFonts w:ascii="Arial" w:hAnsi="Arial" w:eastAsia="Arial" w:cs="Arial"/>
          <w:sz w:val="24"/>
          <w:szCs w:val="24"/>
        </w:rPr>
        <w:t>credibilidade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app.</w:t>
      </w:r>
    </w:p>
    <w:p w:rsidR="68035D60" w:rsidP="019ABE26" w:rsidRDefault="68035D60" w14:paraId="2838C7AA" w14:textId="4816388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68035D60">
        <w:rPr>
          <w:rFonts w:ascii="Arial" w:hAnsi="Arial" w:eastAsia="Arial" w:cs="Arial"/>
          <w:sz w:val="24"/>
          <w:szCs w:val="24"/>
        </w:rPr>
        <w:t>Anúncios em redes sociais.</w:t>
      </w:r>
    </w:p>
    <w:p w:rsidR="019ABE26" w:rsidRDefault="019ABE26" w14:paraId="0A679F15" w14:textId="1FA90FC2"/>
    <w:p w:rsidR="56B086D6" w:rsidP="019ABE26" w:rsidRDefault="56B086D6" w14:paraId="7A2EA3AF" w14:textId="700E10A4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sz w:val="28"/>
          <w:szCs w:val="28"/>
        </w:rPr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6. Fontes de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Receita</w:t>
      </w:r>
    </w:p>
    <w:p w:rsidR="56B086D6" w:rsidP="019ABE26" w:rsidRDefault="56B086D6" w14:paraId="66E5EE43" w14:textId="22CE5ADF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Como o </w:t>
      </w:r>
      <w:r w:rsidRPr="019ABE26" w:rsidR="56B086D6">
        <w:rPr>
          <w:rFonts w:ascii="Arial" w:hAnsi="Arial" w:eastAsia="Arial" w:cs="Arial"/>
          <w:sz w:val="24"/>
          <w:szCs w:val="24"/>
        </w:rPr>
        <w:t>projeto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gerará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receita</w:t>
      </w:r>
      <w:r w:rsidRPr="019ABE26" w:rsidR="56B086D6">
        <w:rPr>
          <w:rFonts w:ascii="Arial" w:hAnsi="Arial" w:eastAsia="Arial" w:cs="Arial"/>
          <w:sz w:val="24"/>
          <w:szCs w:val="24"/>
        </w:rPr>
        <w:t>?</w:t>
      </w:r>
    </w:p>
    <w:p w:rsidR="21F17B64" w:rsidP="019ABE26" w:rsidRDefault="21F17B64" w14:paraId="0A85A4CA" w14:textId="14A1C205">
      <w:pPr>
        <w:pStyle w:val="ListParagraph"/>
        <w:numPr>
          <w:ilvl w:val="0"/>
          <w:numId w:val="33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sz w:val="24"/>
          <w:szCs w:val="24"/>
        </w:rPr>
      </w:pPr>
      <w:r w:rsidRPr="019ABE26" w:rsidR="21F17B64">
        <w:rPr>
          <w:rFonts w:ascii="Arial" w:hAnsi="Arial" w:eastAsia="Arial" w:cs="Arial"/>
          <w:sz w:val="24"/>
          <w:szCs w:val="24"/>
        </w:rPr>
        <w:t>Anúncios no aplicativo.</w:t>
      </w:r>
    </w:p>
    <w:p w:rsidR="21F17B64" w:rsidP="019ABE26" w:rsidRDefault="21F17B64" w14:paraId="1C85487E" w14:textId="635F9A5A">
      <w:pPr>
        <w:pStyle w:val="ListParagraph"/>
        <w:numPr>
          <w:ilvl w:val="0"/>
          <w:numId w:val="33"/>
        </w:numPr>
        <w:suppressLineNumbers w:val="0"/>
        <w:bidi w:val="0"/>
        <w:spacing w:before="240" w:beforeAutospacing="off" w:after="240" w:afterAutospacing="off" w:line="259" w:lineRule="auto"/>
        <w:ind w:left="720" w:right="0" w:hanging="360"/>
        <w:jc w:val="left"/>
        <w:rPr>
          <w:rFonts w:ascii="Arial" w:hAnsi="Arial" w:eastAsia="Arial" w:cs="Arial"/>
          <w:sz w:val="24"/>
          <w:szCs w:val="24"/>
        </w:rPr>
      </w:pPr>
      <w:r w:rsidRPr="019ABE26" w:rsidR="21F17B64">
        <w:rPr>
          <w:rFonts w:ascii="Arial" w:hAnsi="Arial" w:eastAsia="Arial" w:cs="Arial"/>
          <w:sz w:val="24"/>
          <w:szCs w:val="24"/>
        </w:rPr>
        <w:t>Versão do aplicativo paga para remover anúncios.</w:t>
      </w:r>
    </w:p>
    <w:p w:rsidR="019ABE26" w:rsidRDefault="019ABE26" w14:paraId="3E1AFA35" w14:textId="379323C6"/>
    <w:p w:rsidR="56B086D6" w:rsidP="019ABE26" w:rsidRDefault="56B086D6" w14:paraId="397E2B44" w14:textId="5F5FD486">
      <w:pPr>
        <w:pStyle w:val="Ttulo3"/>
        <w:spacing w:before="281" w:beforeAutospacing="off" w:after="281" w:afterAutospacing="off"/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7.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Estrutura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 de Custos</w:t>
      </w:r>
    </w:p>
    <w:p w:rsidR="56B086D6" w:rsidP="019ABE26" w:rsidRDefault="56B086D6" w14:paraId="67A2E914" w14:textId="670A3EC2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>Principais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custos </w:t>
      </w:r>
      <w:r w:rsidRPr="019ABE26" w:rsidR="56B086D6">
        <w:rPr>
          <w:rFonts w:ascii="Arial" w:hAnsi="Arial" w:eastAsia="Arial" w:cs="Arial"/>
          <w:sz w:val="24"/>
          <w:szCs w:val="24"/>
        </w:rPr>
        <w:t>envolvidos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no </w:t>
      </w:r>
      <w:r w:rsidRPr="019ABE26" w:rsidR="56B086D6">
        <w:rPr>
          <w:rFonts w:ascii="Arial" w:hAnsi="Arial" w:eastAsia="Arial" w:cs="Arial"/>
          <w:sz w:val="24"/>
          <w:szCs w:val="24"/>
        </w:rPr>
        <w:t>projeto</w:t>
      </w:r>
      <w:r w:rsidRPr="019ABE26" w:rsidR="56B086D6">
        <w:rPr>
          <w:rFonts w:ascii="Arial" w:hAnsi="Arial" w:eastAsia="Arial" w:cs="Arial"/>
          <w:sz w:val="24"/>
          <w:szCs w:val="24"/>
        </w:rPr>
        <w:t>:</w:t>
      </w:r>
    </w:p>
    <w:p w:rsidR="56B086D6" w:rsidP="019ABE26" w:rsidRDefault="56B086D6" w14:paraId="0EDA1B0F" w14:textId="3F13938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Taxas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publicação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manutenção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</w:t>
      </w:r>
      <w:r w:rsidRPr="019ABE26" w:rsidR="56B086D6">
        <w:rPr>
          <w:rFonts w:ascii="Arial" w:hAnsi="Arial" w:eastAsia="Arial" w:cs="Arial"/>
          <w:sz w:val="24"/>
          <w:szCs w:val="24"/>
        </w:rPr>
        <w:t>aplicativo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na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App Store e Google Play.</w:t>
      </w:r>
    </w:p>
    <w:p w:rsidR="56B086D6" w:rsidP="019ABE26" w:rsidRDefault="56B086D6" w14:paraId="08806E73" w14:textId="17676C8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Custos com </w:t>
      </w:r>
      <w:r w:rsidRPr="019ABE26" w:rsidR="56B086D6">
        <w:rPr>
          <w:rFonts w:ascii="Arial" w:hAnsi="Arial" w:eastAsia="Arial" w:cs="Arial"/>
          <w:sz w:val="24"/>
          <w:szCs w:val="24"/>
        </w:rPr>
        <w:t>infraestrutura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, </w:t>
      </w:r>
      <w:r w:rsidRPr="019ABE26" w:rsidR="56B086D6">
        <w:rPr>
          <w:rFonts w:ascii="Arial" w:hAnsi="Arial" w:eastAsia="Arial" w:cs="Arial"/>
          <w:sz w:val="24"/>
          <w:szCs w:val="24"/>
        </w:rPr>
        <w:t>especialmente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planos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banco de dados e </w:t>
      </w:r>
      <w:r w:rsidRPr="019ABE26" w:rsidR="56B086D6">
        <w:rPr>
          <w:rFonts w:ascii="Arial" w:hAnsi="Arial" w:eastAsia="Arial" w:cs="Arial"/>
          <w:sz w:val="24"/>
          <w:szCs w:val="24"/>
        </w:rPr>
        <w:t>servidores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conforme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 </w:t>
      </w:r>
      <w:r w:rsidRPr="019ABE26" w:rsidR="56B086D6">
        <w:rPr>
          <w:rFonts w:ascii="Arial" w:hAnsi="Arial" w:eastAsia="Arial" w:cs="Arial"/>
          <w:sz w:val="24"/>
          <w:szCs w:val="24"/>
        </w:rPr>
        <w:t>número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usuários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cresce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1CE89D0E" w14:textId="756CC15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Manutenção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atualização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contínua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</w:t>
      </w:r>
      <w:r w:rsidRPr="019ABE26" w:rsidR="56B086D6">
        <w:rPr>
          <w:rFonts w:ascii="Arial" w:hAnsi="Arial" w:eastAsia="Arial" w:cs="Arial"/>
          <w:sz w:val="24"/>
          <w:szCs w:val="24"/>
        </w:rPr>
        <w:t>aplicativo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019ABE26" w:rsidRDefault="019ABE26" w14:paraId="7C20EBD2" w14:textId="012D1B3E"/>
    <w:p w:rsidR="56B086D6" w:rsidP="019ABE26" w:rsidRDefault="56B086D6" w14:paraId="6519B9B9" w14:textId="49D64C7D">
      <w:pPr>
        <w:pStyle w:val="Ttulo3"/>
        <w:spacing w:before="281" w:beforeAutospacing="off" w:after="281" w:afterAutospacing="off"/>
      </w:pP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 xml:space="preserve">8. 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Métricas</w:t>
      </w:r>
      <w:r w:rsidRPr="019ABE26" w:rsidR="56B086D6">
        <w:rPr>
          <w:rFonts w:ascii="Arial" w:hAnsi="Arial" w:eastAsia="Arial" w:cs="Arial"/>
          <w:b w:val="1"/>
          <w:bCs w:val="1"/>
          <w:sz w:val="28"/>
          <w:szCs w:val="28"/>
        </w:rPr>
        <w:t>-Chave</w:t>
      </w:r>
    </w:p>
    <w:p w:rsidR="56B086D6" w:rsidP="019ABE26" w:rsidRDefault="56B086D6" w14:paraId="0FFDD9F8" w14:textId="0805910F">
      <w:pPr>
        <w:spacing w:before="240" w:beforeAutospacing="off" w:after="240" w:afterAutospacing="off"/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Como </w:t>
      </w:r>
      <w:r w:rsidRPr="019ABE26" w:rsidR="56B086D6">
        <w:rPr>
          <w:rFonts w:ascii="Arial" w:hAnsi="Arial" w:eastAsia="Arial" w:cs="Arial"/>
          <w:sz w:val="24"/>
          <w:szCs w:val="24"/>
        </w:rPr>
        <w:t>medir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o </w:t>
      </w:r>
      <w:r w:rsidRPr="019ABE26" w:rsidR="56B086D6">
        <w:rPr>
          <w:rFonts w:ascii="Arial" w:hAnsi="Arial" w:eastAsia="Arial" w:cs="Arial"/>
          <w:sz w:val="24"/>
          <w:szCs w:val="24"/>
        </w:rPr>
        <w:t>sucesso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</w:t>
      </w:r>
      <w:r w:rsidRPr="019ABE26" w:rsidR="56B086D6">
        <w:rPr>
          <w:rFonts w:ascii="Arial" w:hAnsi="Arial" w:eastAsia="Arial" w:cs="Arial"/>
          <w:sz w:val="24"/>
          <w:szCs w:val="24"/>
        </w:rPr>
        <w:t>projeto</w:t>
      </w:r>
      <w:r w:rsidRPr="019ABE26" w:rsidR="56B086D6">
        <w:rPr>
          <w:rFonts w:ascii="Arial" w:hAnsi="Arial" w:eastAsia="Arial" w:cs="Arial"/>
          <w:sz w:val="24"/>
          <w:szCs w:val="24"/>
        </w:rPr>
        <w:t>?</w:t>
      </w:r>
    </w:p>
    <w:p w:rsidR="56B086D6" w:rsidP="019ABE26" w:rsidRDefault="56B086D6" w14:paraId="2AFA88C6" w14:textId="0088D99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Quantidade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downloads do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aplicativo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0D1F1076" w14:textId="6D22495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Número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planos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alimentares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ativos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em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acompanhamento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59C4CED6" w14:textId="7897138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>Feedbacks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avaliações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usuários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e </w:t>
      </w:r>
      <w:r w:rsidRPr="019ABE26" w:rsidR="56B086D6">
        <w:rPr>
          <w:rFonts w:ascii="Arial" w:hAnsi="Arial" w:eastAsia="Arial" w:cs="Arial"/>
          <w:sz w:val="24"/>
          <w:szCs w:val="24"/>
        </w:rPr>
        <w:t>nutricionistas</w:t>
      </w:r>
      <w:r w:rsidRPr="019ABE26" w:rsidR="56B086D6">
        <w:rPr>
          <w:rFonts w:ascii="Arial" w:hAnsi="Arial" w:eastAsia="Arial" w:cs="Arial"/>
          <w:sz w:val="24"/>
          <w:szCs w:val="24"/>
        </w:rPr>
        <w:t>.</w:t>
      </w:r>
    </w:p>
    <w:p w:rsidR="56B086D6" w:rsidP="019ABE26" w:rsidRDefault="56B086D6" w14:paraId="63428C4E" w14:textId="42CB485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sz w:val="24"/>
          <w:szCs w:val="24"/>
        </w:rPr>
      </w:pPr>
      <w:r w:rsidRPr="019ABE26" w:rsidR="56B086D6">
        <w:rPr>
          <w:rFonts w:ascii="Arial" w:hAnsi="Arial" w:eastAsia="Arial" w:cs="Arial"/>
          <w:sz w:val="24"/>
          <w:szCs w:val="24"/>
        </w:rPr>
        <w:t xml:space="preserve">Taxa de </w:t>
      </w:r>
      <w:r w:rsidRPr="019ABE26" w:rsidR="56B086D6">
        <w:rPr>
          <w:rFonts w:ascii="Arial" w:hAnsi="Arial" w:eastAsia="Arial" w:cs="Arial"/>
          <w:sz w:val="24"/>
          <w:szCs w:val="24"/>
        </w:rPr>
        <w:t>retenção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de </w:t>
      </w:r>
      <w:r w:rsidRPr="019ABE26" w:rsidR="56B086D6">
        <w:rPr>
          <w:rFonts w:ascii="Arial" w:hAnsi="Arial" w:eastAsia="Arial" w:cs="Arial"/>
          <w:sz w:val="24"/>
          <w:szCs w:val="24"/>
        </w:rPr>
        <w:t>usuários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ao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</w:t>
      </w:r>
      <w:r w:rsidRPr="019ABE26" w:rsidR="56B086D6">
        <w:rPr>
          <w:rFonts w:ascii="Arial" w:hAnsi="Arial" w:eastAsia="Arial" w:cs="Arial"/>
          <w:sz w:val="24"/>
          <w:szCs w:val="24"/>
        </w:rPr>
        <w:t>longo</w:t>
      </w:r>
      <w:r w:rsidRPr="019ABE26" w:rsidR="56B086D6">
        <w:rPr>
          <w:rFonts w:ascii="Arial" w:hAnsi="Arial" w:eastAsia="Arial" w:cs="Arial"/>
          <w:sz w:val="24"/>
          <w:szCs w:val="24"/>
        </w:rPr>
        <w:t xml:space="preserve"> do tempo.</w:t>
      </w:r>
    </w:p>
    <w:p w:rsidR="019ABE26" w:rsidP="019ABE26" w:rsidRDefault="019ABE26" w14:paraId="5FF88053" w14:textId="0DDFB5F7">
      <w:pPr>
        <w:pStyle w:val="Normal"/>
        <w:rPr>
          <w:rFonts w:ascii="Arial" w:hAnsi="Arial" w:eastAsia="Arial" w:cs="Arial"/>
        </w:rPr>
      </w:pPr>
    </w:p>
    <w:sectPr w:rsidRPr="00567B93" w:rsidR="00791EC4" w:rsidSect="00E9037B">
      <w:headerReference w:type="default" r:id="rId7"/>
      <w:footnotePr>
        <w:pos w:val="beneathText"/>
      </w:footnotePr>
      <w:pgSz w:w="11907" w:h="16840" w:orient="portrait" w:code="9"/>
      <w:pgMar w:top="1161" w:right="1418" w:bottom="1418" w:left="1418" w:header="122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64414" w:rsidRDefault="00A64414" w14:paraId="60061E4C" wp14:textId="77777777">
      <w:r>
        <w:separator/>
      </w:r>
    </w:p>
  </w:endnote>
  <w:endnote w:type="continuationSeparator" w:id="0">
    <w:p xmlns:wp14="http://schemas.microsoft.com/office/word/2010/wordml" w:rsidR="00A64414" w:rsidRDefault="00A64414" w14:paraId="44EAFD9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64414" w:rsidRDefault="00A64414" w14:paraId="4B94D5A5" wp14:textId="77777777">
      <w:r>
        <w:separator/>
      </w:r>
    </w:p>
  </w:footnote>
  <w:footnote w:type="continuationSeparator" w:id="0">
    <w:p xmlns:wp14="http://schemas.microsoft.com/office/word/2010/wordml" w:rsidR="00A64414" w:rsidRDefault="00A64414" w14:paraId="3DEEC669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02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5"/>
      <w:gridCol w:w="8407"/>
    </w:tblGrid>
    <w:tr xmlns:wp14="http://schemas.microsoft.com/office/word/2010/wordml" w:rsidR="002F0E81" w:rsidTr="019ABE26" w14:paraId="15A1A606" wp14:textId="77777777">
      <w:trPr>
        <w:trHeight w:val="1651"/>
        <w:jc w:val="center"/>
      </w:trPr>
      <w:tc>
        <w:tcPr>
          <w:tcW w:w="1995" w:type="dxa"/>
          <w:tcMar/>
        </w:tcPr>
        <w:p w:rsidR="002F0E81" w:rsidP="019ABE26" w:rsidRDefault="0035401F" w14:paraId="0D0B940D" wp14:textId="77777777">
          <w:pPr>
            <w:pStyle w:val="Cabealho"/>
            <w:snapToGrid w:val="0"/>
            <w:ind w:left="-70"/>
            <w:rPr>
              <w:sz w:val="16"/>
              <w:szCs w:val="16"/>
            </w:rPr>
          </w:pPr>
          <w:r w:rsidR="019ABE26">
            <w:drawing>
              <wp:inline xmlns:wp14="http://schemas.microsoft.com/office/word/2010/wordprocessingDrawing" wp14:editId="3857CC01" wp14:anchorId="38E78793">
                <wp:extent cx="1219200" cy="733425"/>
                <wp:effectExtent l="0" t="0" r="0" b="0"/>
                <wp:docPr id="1" name="Imagem 8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  <w:tcMar/>
        </w:tcPr>
        <w:p w:rsidRPr="00435EF8" w:rsidR="002F0E81" w:rsidP="019ABE26" w:rsidRDefault="002F0E81" w14:paraId="2E797E97" wp14:textId="77777777">
          <w:pPr>
            <w:spacing w:line="360" w:lineRule="auto"/>
            <w:ind w:right="-376"/>
            <w:jc w:val="center"/>
            <w:rPr>
              <w:b w:val="1"/>
              <w:bCs w:val="1"/>
              <w:sz w:val="32"/>
              <w:szCs w:val="32"/>
              <w:lang w:val="pt-BR"/>
            </w:rPr>
          </w:pPr>
          <w:r w:rsidRPr="019ABE26" w:rsidR="019ABE26">
            <w:rPr>
              <w:b w:val="1"/>
              <w:bCs w:val="1"/>
              <w:sz w:val="32"/>
              <w:szCs w:val="32"/>
            </w:rPr>
            <w:t>CENTRO UNIVERSITÁRIO FEI</w:t>
          </w:r>
        </w:p>
        <w:p w:rsidRPr="00435EF8" w:rsidR="002F0E81" w:rsidP="002101E2" w:rsidRDefault="002F0E81" w14:paraId="3371D313" wp14:textId="77777777">
          <w:pPr>
            <w:ind w:right="-516"/>
            <w:jc w:val="center"/>
            <w:rPr>
              <w:sz w:val="20"/>
              <w:szCs w:val="20"/>
              <w:lang w:val="pt-BR"/>
            </w:rPr>
          </w:pPr>
          <w:r w:rsidRPr="019ABE26" w:rsidR="019ABE26">
            <w:rPr>
              <w:sz w:val="16"/>
              <w:szCs w:val="16"/>
            </w:rPr>
            <w:t>A</w:t>
          </w:r>
          <w:r w:rsidRPr="019ABE26" w:rsidR="019ABE26">
            <w:rPr>
              <w:sz w:val="20"/>
              <w:szCs w:val="20"/>
            </w:rPr>
            <w:t>venida Humberto de Alencar Castelo Branco, 3972, CEP: 09850-901 São Ber</w:t>
          </w:r>
          <w:r w:rsidRPr="019ABE26" w:rsidR="019ABE26">
            <w:rPr>
              <w:sz w:val="20"/>
              <w:szCs w:val="20"/>
            </w:rPr>
            <w:t>nar</w:t>
          </w:r>
          <w:r w:rsidRPr="019ABE26" w:rsidR="019ABE26">
            <w:rPr>
              <w:sz w:val="20"/>
              <w:szCs w:val="20"/>
            </w:rPr>
            <w:t>do do Campo</w:t>
          </w:r>
        </w:p>
        <w:p w:rsidRPr="003474F5" w:rsidR="002F0E81" w:rsidP="002101E2" w:rsidRDefault="002F0E81" w14:paraId="63C22215" wp14:textId="77777777">
          <w:pPr>
            <w:ind w:right="-516"/>
            <w:jc w:val="center"/>
            <w:rPr>
              <w:sz w:val="20"/>
              <w:szCs w:val="20"/>
              <w:lang w:val="pt-BR"/>
            </w:rPr>
          </w:pPr>
          <w:r w:rsidRPr="019ABE26" w:rsidR="019ABE26">
            <w:rPr>
              <w:sz w:val="20"/>
              <w:szCs w:val="20"/>
            </w:rPr>
            <w:t>Telefone: (011) 4353-2900     Fax (011) 4109-5994</w:t>
          </w:r>
        </w:p>
        <w:p w:rsidR="002F0E81" w:rsidP="019ABE26" w:rsidRDefault="002F0E81" w14:paraId="1983EF10" wp14:textId="77777777">
          <w:pPr>
            <w:pBdr>
              <w:top w:val="single" w:color="000000" w:sz="4" w:space="1"/>
            </w:pBdr>
            <w:jc w:val="center"/>
            <w:rPr>
              <w:lang w:val="pt-BR"/>
            </w:rPr>
          </w:pPr>
          <w:r w:rsidR="019ABE26">
            <w:rPr/>
            <w:t>Curso de Ciências da Computação</w:t>
          </w:r>
        </w:p>
      </w:tc>
    </w:tr>
  </w:tbl>
  <w:p xmlns:wp14="http://schemas.microsoft.com/office/word/2010/wordml" w:rsidRPr="0044002D" w:rsidR="002F0E81" w:rsidP="00E9037B" w:rsidRDefault="002F0E81" w14:paraId="0E27B00A" wp14:textId="77777777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3992c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cfc3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e29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d55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5eda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d4c3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2987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9dc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fe5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a64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c66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a36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e10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4f3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50f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4524FD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lvlText w:val="%1.%2"/>
      <w:lvlJc w:val="left"/>
      <w:pPr>
        <w:tabs>
          <w:tab w:val="num" w:pos="2694"/>
        </w:tabs>
        <w:ind w:left="2694" w:hanging="567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0000002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5" w15:restartNumberingAfterBreak="0">
    <w:nsid w:val="00000004"/>
    <w:multiLevelType w:val="multilevel"/>
    <w:tmpl w:val="0000000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5"/>
    <w:multiLevelType w:val="multilevel"/>
    <w:tmpl w:val="00000005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7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8" w15:restartNumberingAfterBreak="0">
    <w:nsid w:val="09C63301"/>
    <w:multiLevelType w:val="hybridMultilevel"/>
    <w:tmpl w:val="B9B26E16"/>
    <w:lvl w:ilvl="0" w:tplc="384ADF10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9F43BA5"/>
    <w:multiLevelType w:val="hybridMultilevel"/>
    <w:tmpl w:val="BD40C2B0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0E3B68"/>
    <w:multiLevelType w:val="hybridMultilevel"/>
    <w:tmpl w:val="679AD5A4"/>
    <w:lvl w:ilvl="0" w:tplc="4C26E62E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D76C5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58029E8"/>
    <w:multiLevelType w:val="multilevel"/>
    <w:tmpl w:val="961EA9C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19821AB"/>
    <w:multiLevelType w:val="hybridMultilevel"/>
    <w:tmpl w:val="CFF4744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F87233C"/>
    <w:multiLevelType w:val="hybridMultilevel"/>
    <w:tmpl w:val="DA4879EC"/>
    <w:lvl w:ilvl="0" w:tplc="0409000F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5" w15:restartNumberingAfterBreak="0">
    <w:nsid w:val="5537570A"/>
    <w:multiLevelType w:val="hybridMultilevel"/>
    <w:tmpl w:val="A528A06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63A9C"/>
    <w:multiLevelType w:val="hybridMultilevel"/>
    <w:tmpl w:val="6FA22972"/>
    <w:lvl w:ilvl="0" w:tplc="FFFFFFFF">
      <w:start w:val="1"/>
      <w:numFmt w:val="bullet"/>
      <w:lvlText w:val=""/>
      <w:lvlJc w:val="left"/>
      <w:pPr>
        <w:tabs>
          <w:tab w:val="num" w:pos="510"/>
        </w:tabs>
        <w:ind w:left="357" w:firstLine="0"/>
      </w:pPr>
      <w:rPr>
        <w:rFonts w:hint="default" w:ascii="Wingdings" w:hAnsi="Wingdings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A90DCD"/>
    <w:multiLevelType w:val="hybridMultilevel"/>
    <w:tmpl w:val="65828F36"/>
    <w:lvl w:ilvl="0" w:tplc="384ADF10">
      <w:start w:val="1"/>
      <w:numFmt w:val="bullet"/>
      <w:lvlText w:val=""/>
      <w:lvlJc w:val="left"/>
      <w:pPr>
        <w:tabs>
          <w:tab w:val="num" w:pos="397"/>
        </w:tabs>
        <w:ind w:left="360" w:firstLine="0"/>
      </w:pPr>
      <w:rPr>
        <w:rFonts w:hint="default" w:ascii="Wingdings" w:hAnsi="Wingdings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DA7A77"/>
    <w:multiLevelType w:val="hybridMultilevel"/>
    <w:tmpl w:val="120EE660"/>
    <w:lvl w:ilvl="0" w:tplc="1C820AFA">
      <w:start w:val="1"/>
      <w:numFmt w:val="decimal"/>
      <w:lvlText w:val="%1."/>
      <w:lvlJc w:val="left"/>
      <w:pPr>
        <w:tabs>
          <w:tab w:val="num" w:pos="1077"/>
        </w:tabs>
        <w:ind w:left="1077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19" w15:restartNumberingAfterBreak="0">
    <w:nsid w:val="7B1816C6"/>
    <w:multiLevelType w:val="hybridMultilevel"/>
    <w:tmpl w:val="D96242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929046888">
    <w:abstractNumId w:val="2"/>
  </w:num>
  <w:num w:numId="2" w16cid:durableId="1283417421">
    <w:abstractNumId w:val="3"/>
  </w:num>
  <w:num w:numId="3" w16cid:durableId="396057483">
    <w:abstractNumId w:val="4"/>
  </w:num>
  <w:num w:numId="4" w16cid:durableId="979263903">
    <w:abstractNumId w:val="5"/>
  </w:num>
  <w:num w:numId="5" w16cid:durableId="1846281955">
    <w:abstractNumId w:val="6"/>
  </w:num>
  <w:num w:numId="6" w16cid:durableId="1876505625">
    <w:abstractNumId w:val="7"/>
  </w:num>
  <w:num w:numId="7" w16cid:durableId="1464467779">
    <w:abstractNumId w:val="19"/>
  </w:num>
  <w:num w:numId="8" w16cid:durableId="264505398">
    <w:abstractNumId w:val="8"/>
  </w:num>
  <w:num w:numId="9" w16cid:durableId="989288090">
    <w:abstractNumId w:val="16"/>
  </w:num>
  <w:num w:numId="10" w16cid:durableId="128062423">
    <w:abstractNumId w:val="18"/>
  </w:num>
  <w:num w:numId="11" w16cid:durableId="1248466341">
    <w:abstractNumId w:val="14"/>
  </w:num>
  <w:num w:numId="12" w16cid:durableId="129369708">
    <w:abstractNumId w:val="17"/>
  </w:num>
  <w:num w:numId="13" w16cid:durableId="476722673">
    <w:abstractNumId w:val="9"/>
  </w:num>
  <w:num w:numId="14" w16cid:durableId="343168090">
    <w:abstractNumId w:val="10"/>
  </w:num>
  <w:num w:numId="15" w16cid:durableId="1356081244">
    <w:abstractNumId w:val="12"/>
  </w:num>
  <w:num w:numId="16" w16cid:durableId="2080325094">
    <w:abstractNumId w:val="11"/>
  </w:num>
  <w:num w:numId="17" w16cid:durableId="1887064625">
    <w:abstractNumId w:val="13"/>
  </w:num>
  <w:num w:numId="18" w16cid:durableId="1464882011">
    <w:abstractNumId w:val="0"/>
  </w:num>
  <w:num w:numId="19" w16cid:durableId="366104181">
    <w:abstractNumId w:val="15"/>
  </w:num>
  <w:num w:numId="20" w16cid:durableId="5522377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pt-BR" w:vendorID="64" w:dllVersion="4096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7E"/>
    <w:rsid w:val="0002255E"/>
    <w:rsid w:val="0004121A"/>
    <w:rsid w:val="00057FBE"/>
    <w:rsid w:val="0006417F"/>
    <w:rsid w:val="00067B7A"/>
    <w:rsid w:val="000D1E3E"/>
    <w:rsid w:val="000D7557"/>
    <w:rsid w:val="00133C51"/>
    <w:rsid w:val="002101E2"/>
    <w:rsid w:val="00284CBB"/>
    <w:rsid w:val="002C578F"/>
    <w:rsid w:val="002E097E"/>
    <w:rsid w:val="002F0E81"/>
    <w:rsid w:val="00344C9F"/>
    <w:rsid w:val="003474F5"/>
    <w:rsid w:val="0035401F"/>
    <w:rsid w:val="003B676F"/>
    <w:rsid w:val="00435EF8"/>
    <w:rsid w:val="0044002D"/>
    <w:rsid w:val="004854A7"/>
    <w:rsid w:val="00516A76"/>
    <w:rsid w:val="00567B93"/>
    <w:rsid w:val="005804A3"/>
    <w:rsid w:val="005A329A"/>
    <w:rsid w:val="005D234A"/>
    <w:rsid w:val="005F0027"/>
    <w:rsid w:val="0069424A"/>
    <w:rsid w:val="006A0E8B"/>
    <w:rsid w:val="006A16AD"/>
    <w:rsid w:val="006F1699"/>
    <w:rsid w:val="006F3548"/>
    <w:rsid w:val="0072500A"/>
    <w:rsid w:val="0075779E"/>
    <w:rsid w:val="007647C2"/>
    <w:rsid w:val="00791EC4"/>
    <w:rsid w:val="007B7814"/>
    <w:rsid w:val="007E2C5A"/>
    <w:rsid w:val="007E6EE9"/>
    <w:rsid w:val="00885022"/>
    <w:rsid w:val="008C2AE5"/>
    <w:rsid w:val="00910CC8"/>
    <w:rsid w:val="009A1F09"/>
    <w:rsid w:val="00A11686"/>
    <w:rsid w:val="00A43F23"/>
    <w:rsid w:val="00A5015C"/>
    <w:rsid w:val="00A64414"/>
    <w:rsid w:val="00A8419A"/>
    <w:rsid w:val="00AC3870"/>
    <w:rsid w:val="00BA207B"/>
    <w:rsid w:val="00BB48A1"/>
    <w:rsid w:val="00BC3369"/>
    <w:rsid w:val="00BD6639"/>
    <w:rsid w:val="00C031A9"/>
    <w:rsid w:val="00C26527"/>
    <w:rsid w:val="00C41323"/>
    <w:rsid w:val="00C7420D"/>
    <w:rsid w:val="00C809D9"/>
    <w:rsid w:val="00D148C5"/>
    <w:rsid w:val="00D17C51"/>
    <w:rsid w:val="00DD051D"/>
    <w:rsid w:val="00DE1B65"/>
    <w:rsid w:val="00DF10FA"/>
    <w:rsid w:val="00E02F99"/>
    <w:rsid w:val="00E1259A"/>
    <w:rsid w:val="00E45B7D"/>
    <w:rsid w:val="00E72146"/>
    <w:rsid w:val="00E9037B"/>
    <w:rsid w:val="00EA18EE"/>
    <w:rsid w:val="00EF4771"/>
    <w:rsid w:val="00EF51CC"/>
    <w:rsid w:val="00F11043"/>
    <w:rsid w:val="00F27CB1"/>
    <w:rsid w:val="00F37BCA"/>
    <w:rsid w:val="00F946CF"/>
    <w:rsid w:val="00FB7CDA"/>
    <w:rsid w:val="00FC321C"/>
    <w:rsid w:val="00FF2050"/>
    <w:rsid w:val="00FF62AF"/>
    <w:rsid w:val="019ABE26"/>
    <w:rsid w:val="0251F766"/>
    <w:rsid w:val="040B9F87"/>
    <w:rsid w:val="17C355F7"/>
    <w:rsid w:val="187DAB76"/>
    <w:rsid w:val="19CBAFA1"/>
    <w:rsid w:val="1AB04CD2"/>
    <w:rsid w:val="1FCBE2F1"/>
    <w:rsid w:val="21F17B64"/>
    <w:rsid w:val="24B68B42"/>
    <w:rsid w:val="315FC12C"/>
    <w:rsid w:val="3A16A8D5"/>
    <w:rsid w:val="45EFF8B8"/>
    <w:rsid w:val="46F471D6"/>
    <w:rsid w:val="5456B9EA"/>
    <w:rsid w:val="56B086D6"/>
    <w:rsid w:val="57636787"/>
    <w:rsid w:val="60FF517B"/>
    <w:rsid w:val="670A714E"/>
    <w:rsid w:val="68035D60"/>
    <w:rsid w:val="6CE7C233"/>
    <w:rsid w:val="72441317"/>
    <w:rsid w:val="75E2E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66D4DA4B"/>
  <w15:chartTrackingRefBased/>
  <w15:docId w15:val="{7612736D-F783-44D2-BD4F-844C5A2EB2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uiPriority w:val="0"/>
    <w:name w:val="Normal"/>
    <w:qFormat/>
    <w:rsid w:val="019ABE26"/>
    <w:rPr>
      <w:noProof w:val="0"/>
      <w:sz w:val="24"/>
      <w:szCs w:val="24"/>
      <w:lang w:eastAsia="ar-SA"/>
    </w:rPr>
    <w:pPr>
      <w:jc w:val="both"/>
    </w:pPr>
  </w:style>
  <w:style w:type="paragraph" w:styleId="Ttulo1">
    <w:uiPriority w:val="1"/>
    <w:name w:val="heading 1"/>
    <w:basedOn w:val="Normal"/>
    <w:next w:val="Normal"/>
    <w:qFormat/>
    <w:rsid w:val="019ABE26"/>
    <w:rPr>
      <w:b w:val="1"/>
      <w:bCs w:val="1"/>
      <w:sz w:val="32"/>
      <w:szCs w:val="32"/>
    </w:rPr>
    <w:pPr>
      <w:keepNext w:val="1"/>
      <w:spacing w:before="240" w:after="60"/>
      <w:outlineLvl w:val="0"/>
    </w:pPr>
  </w:style>
  <w:style w:type="paragraph" w:styleId="Ttulo2">
    <w:uiPriority w:val="1"/>
    <w:name w:val="heading 2"/>
    <w:basedOn w:val="Normal"/>
    <w:next w:val="Normal"/>
    <w:qFormat/>
    <w:rsid w:val="019ABE26"/>
    <w:rPr>
      <w:b w:val="1"/>
      <w:bCs w:val="1"/>
      <w:i w:val="1"/>
      <w:iCs w:val="1"/>
      <w:sz w:val="28"/>
      <w:szCs w:val="28"/>
    </w:rPr>
    <w:pPr>
      <w:keepNext w:val="1"/>
      <w:spacing w:before="240" w:after="60"/>
      <w:outlineLvl w:val="1"/>
    </w:pPr>
  </w:style>
  <w:style w:type="paragraph" w:styleId="Ttulo3">
    <w:uiPriority w:val="1"/>
    <w:name w:val="heading 3"/>
    <w:basedOn w:val="Normal"/>
    <w:next w:val="Normal"/>
    <w:qFormat/>
    <w:rsid w:val="019ABE26"/>
    <w:rPr>
      <w:b w:val="1"/>
      <w:bCs w:val="1"/>
      <w:sz w:val="26"/>
      <w:szCs w:val="26"/>
    </w:rPr>
    <w:pPr>
      <w:keepNext w:val="1"/>
      <w:spacing w:before="240" w:after="60"/>
      <w:outlineLvl w:val="2"/>
    </w:pPr>
  </w:style>
  <w:style w:type="paragraph" w:styleId="Ttulo4">
    <w:uiPriority w:val="1"/>
    <w:name w:val="heading 4"/>
    <w:basedOn w:val="Normal"/>
    <w:next w:val="Normal"/>
    <w:qFormat/>
    <w:rsid w:val="019ABE26"/>
    <w:rPr>
      <w:rFonts w:ascii="Arial" w:hAnsi="Arial"/>
      <w:b w:val="1"/>
      <w:bCs w:val="1"/>
    </w:rPr>
    <w:pPr>
      <w:keepNext w:val="1"/>
      <w:spacing w:before="240" w:after="60"/>
      <w:outlineLvl w:val="3"/>
    </w:pPr>
  </w:style>
  <w:style w:type="paragraph" w:styleId="Ttulo5">
    <w:uiPriority w:val="1"/>
    <w:name w:val="heading 5"/>
    <w:basedOn w:val="Normal"/>
    <w:next w:val="Normal"/>
    <w:qFormat/>
    <w:rsid w:val="019ABE26"/>
    <w:rPr>
      <w:rFonts w:ascii="Arial" w:hAnsi="Arial"/>
      <w:b w:val="1"/>
      <w:bCs w:val="1"/>
      <w:i w:val="1"/>
      <w:iCs w:val="1"/>
      <w:sz w:val="26"/>
      <w:szCs w:val="26"/>
    </w:rPr>
    <w:pPr>
      <w:spacing w:before="240" w:after="60"/>
      <w:outlineLvl w:val="4"/>
    </w:pPr>
  </w:style>
  <w:style w:type="paragraph" w:styleId="Ttulo6">
    <w:uiPriority w:val="1"/>
    <w:name w:val="heading 6"/>
    <w:basedOn w:val="Normal"/>
    <w:next w:val="Normal"/>
    <w:qFormat/>
    <w:rsid w:val="019ABE26"/>
    <w:rPr>
      <w:rFonts w:ascii="Arial" w:hAnsi="Arial"/>
      <w:b w:val="1"/>
      <w:bCs w:val="1"/>
      <w:sz w:val="22"/>
      <w:szCs w:val="22"/>
    </w:rPr>
    <w:pPr>
      <w:spacing w:before="240" w:after="60"/>
      <w:outlineLvl w:val="5"/>
    </w:pPr>
  </w:style>
  <w:style w:type="paragraph" w:styleId="Ttulo7">
    <w:uiPriority w:val="1"/>
    <w:name w:val="heading 7"/>
    <w:basedOn w:val="Normal"/>
    <w:next w:val="Normal"/>
    <w:qFormat/>
    <w:rsid w:val="019ABE26"/>
    <w:rPr>
      <w:rFonts w:ascii="Arial" w:hAnsi="Arial"/>
    </w:rPr>
    <w:pPr>
      <w:spacing w:before="240" w:after="60"/>
      <w:outlineLvl w:val="6"/>
    </w:pPr>
  </w:style>
  <w:style w:type="paragraph" w:styleId="Ttulo8">
    <w:uiPriority w:val="1"/>
    <w:name w:val="heading 8"/>
    <w:basedOn w:val="Normal"/>
    <w:next w:val="Normal"/>
    <w:qFormat/>
    <w:rsid w:val="019ABE26"/>
    <w:rPr>
      <w:rFonts w:ascii="Arial" w:hAnsi="Arial"/>
      <w:i w:val="1"/>
      <w:iCs w:val="1"/>
    </w:rPr>
    <w:pPr>
      <w:spacing w:before="240" w:after="60"/>
      <w:outlineLvl w:val="7"/>
    </w:pPr>
  </w:style>
  <w:style w:type="paragraph" w:styleId="Ttulo9">
    <w:uiPriority w:val="1"/>
    <w:name w:val="heading 9"/>
    <w:basedOn w:val="Normal"/>
    <w:next w:val="Normal"/>
    <w:qFormat/>
    <w:rsid w:val="019ABE26"/>
    <w:rPr>
      <w:rFonts w:ascii="Arial" w:hAnsi="Arial" w:cs="Arial"/>
      <w:sz w:val="22"/>
      <w:szCs w:val="22"/>
    </w:rPr>
    <w:pPr>
      <w:spacing w:before="240" w:after="60"/>
      <w:outlineLvl w:val="8"/>
    </w:p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character" w:styleId="WW8Num1z1" w:customStyle="1">
    <w:name w:val="WW8Num1z1"/>
    <w:rPr>
      <w:color w:val="auto"/>
    </w:rPr>
  </w:style>
  <w:style w:type="character" w:styleId="WW8Num2z0" w:customStyle="1">
    <w:name w:val="WW8Num2z0"/>
    <w:rPr>
      <w:rFonts w:ascii="Symbol" w:hAnsi="Symbol"/>
    </w:rPr>
  </w:style>
  <w:style w:type="character" w:styleId="WW8Num2z1" w:customStyle="1">
    <w:name w:val="WW8Num2z1"/>
    <w:rPr>
      <w:rFonts w:ascii="Courier New" w:hAnsi="Courier New"/>
    </w:rPr>
  </w:style>
  <w:style w:type="character" w:styleId="WW8Num2z2" w:customStyle="1">
    <w:name w:val="WW8Num2z2"/>
    <w:rPr>
      <w:rFonts w:ascii="Wingdings" w:hAnsi="Wingdings"/>
    </w:rPr>
  </w:style>
  <w:style w:type="character" w:styleId="WW8Num3z0" w:customStyle="1">
    <w:name w:val="WW8Num3z0"/>
    <w:rPr>
      <w:rFonts w:ascii="Wingdings" w:hAnsi="Wingdings"/>
      <w:sz w:val="20"/>
      <w:szCs w:val="20"/>
    </w:rPr>
  </w:style>
  <w:style w:type="character" w:styleId="WW8Num3z1" w:customStyle="1">
    <w:name w:val="WW8Num3z1"/>
    <w:rPr>
      <w:rFonts w:ascii="Courier New" w:hAnsi="Courier New" w:cs="Courier New"/>
    </w:rPr>
  </w:style>
  <w:style w:type="character" w:styleId="WW8Num3z2" w:customStyle="1">
    <w:name w:val="WW8Num3z2"/>
    <w:rPr>
      <w:rFonts w:ascii="Wingdings" w:hAnsi="Wingdings"/>
    </w:rPr>
  </w:style>
  <w:style w:type="character" w:styleId="WW8Num3z3" w:customStyle="1">
    <w:name w:val="WW8Num3z3"/>
    <w:rPr>
      <w:rFonts w:ascii="Symbol" w:hAnsi="Symbol"/>
    </w:rPr>
  </w:style>
  <w:style w:type="character" w:styleId="WW8Num4z0" w:customStyle="1">
    <w:name w:val="WW8Num4z0"/>
    <w:rPr>
      <w:rFonts w:ascii="Wingdings" w:hAnsi="Wingdings"/>
      <w:sz w:val="20"/>
      <w:szCs w:val="20"/>
    </w:rPr>
  </w:style>
  <w:style w:type="character" w:styleId="WW8Num4z1" w:customStyle="1">
    <w:name w:val="WW8Num4z1"/>
    <w:rPr>
      <w:rFonts w:ascii="Courier New" w:hAnsi="Courier New" w:cs="Courier New"/>
    </w:rPr>
  </w:style>
  <w:style w:type="character" w:styleId="WW8Num4z2" w:customStyle="1">
    <w:name w:val="WW8Num4z2"/>
    <w:rPr>
      <w:rFonts w:ascii="Wingdings" w:hAnsi="Wingdings"/>
    </w:rPr>
  </w:style>
  <w:style w:type="character" w:styleId="WW8Num4z3" w:customStyle="1">
    <w:name w:val="WW8Num4z3"/>
    <w:rPr>
      <w:rFonts w:ascii="Symbol" w:hAnsi="Symbol"/>
    </w:rPr>
  </w:style>
  <w:style w:type="character" w:styleId="WW8Num5z0" w:customStyle="1">
    <w:name w:val="WW8Num5z0"/>
    <w:rPr>
      <w:rFonts w:ascii="Wingdings" w:hAnsi="Wingdings"/>
      <w:sz w:val="20"/>
      <w:szCs w:val="20"/>
    </w:rPr>
  </w:style>
  <w:style w:type="character" w:styleId="WW8Num5z1" w:customStyle="1">
    <w:name w:val="WW8Num5z1"/>
    <w:rPr>
      <w:rFonts w:ascii="Courier New" w:hAnsi="Courier New" w:cs="Courier New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0" w:customStyle="1">
    <w:name w:val="WW8Num6z0"/>
    <w:rPr>
      <w:rFonts w:ascii="Wingdings" w:hAnsi="Wingdings"/>
      <w:sz w:val="20"/>
      <w:szCs w:val="20"/>
    </w:rPr>
  </w:style>
  <w:style w:type="character" w:styleId="WW8Num6z1" w:customStyle="1">
    <w:name w:val="WW8Num6z1"/>
    <w:rPr>
      <w:rFonts w:ascii="Courier New" w:hAnsi="Courier New" w:cs="Courier New"/>
    </w:rPr>
  </w:style>
  <w:style w:type="character" w:styleId="WW8Num6z2" w:customStyle="1">
    <w:name w:val="WW8Num6z2"/>
    <w:rPr>
      <w:rFonts w:ascii="Wingdings" w:hAnsi="Wingdings"/>
    </w:rPr>
  </w:style>
  <w:style w:type="character" w:styleId="WW8Num6z3" w:customStyle="1">
    <w:name w:val="WW8Num6z3"/>
    <w:rPr>
      <w:rFonts w:ascii="Symbol" w:hAnsi="Symbol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/>
    </w:rPr>
  </w:style>
  <w:style w:type="character" w:styleId="WW8Num7z2" w:customStyle="1">
    <w:name w:val="WW8Num7z2"/>
    <w:rPr>
      <w:rFonts w:ascii="Wingdings" w:hAnsi="Wingdings"/>
    </w:rPr>
  </w:style>
  <w:style w:type="character" w:styleId="WW8Num8z0" w:customStyle="1">
    <w:name w:val="WW8Num8z0"/>
    <w:rPr>
      <w:rFonts w:ascii="Wingdings" w:hAnsi="Wingdings"/>
      <w:sz w:val="20"/>
      <w:szCs w:val="20"/>
    </w:rPr>
  </w:style>
  <w:style w:type="character" w:styleId="WW8Num8z1" w:customStyle="1">
    <w:name w:val="WW8Num8z1"/>
    <w:rPr>
      <w:rFonts w:ascii="Courier New" w:hAnsi="Courier New" w:cs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8z3" w:customStyle="1">
    <w:name w:val="WW8Num8z3"/>
    <w:rPr>
      <w:rFonts w:ascii="Symbol" w:hAnsi="Symbol"/>
    </w:rPr>
  </w:style>
  <w:style w:type="character" w:styleId="WW8Num10z0" w:customStyle="1">
    <w:name w:val="WW8Num10z0"/>
    <w:rPr>
      <w:rFonts w:ascii="Wingdings" w:hAnsi="Wingdings"/>
      <w:sz w:val="20"/>
      <w:szCs w:val="20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0z3" w:customStyle="1">
    <w:name w:val="WW8Num10z3"/>
    <w:rPr>
      <w:rFonts w:ascii="Symbol" w:hAnsi="Symbol"/>
    </w:rPr>
  </w:style>
  <w:style w:type="character" w:styleId="WW8Num11z0" w:customStyle="1">
    <w:name w:val="WW8Num11z0"/>
    <w:rPr>
      <w:rFonts w:ascii="Symbol" w:hAnsi="Symbol"/>
    </w:rPr>
  </w:style>
  <w:style w:type="character" w:styleId="WW8Num13z0" w:customStyle="1">
    <w:name w:val="WW8Num13z0"/>
    <w:rPr>
      <w:rFonts w:ascii="Wingdings" w:hAnsi="Wingdings"/>
      <w:sz w:val="20"/>
      <w:szCs w:val="20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3z3" w:customStyle="1">
    <w:name w:val="WW8Num13z3"/>
    <w:rPr>
      <w:rFonts w:ascii="Symbol" w:hAnsi="Symbol"/>
    </w:rPr>
  </w:style>
  <w:style w:type="character" w:styleId="WW8Num14z0" w:customStyle="1">
    <w:name w:val="WW8Num14z0"/>
    <w:rPr>
      <w:rFonts w:ascii="Wingdings" w:hAnsi="Wingdings"/>
      <w:sz w:val="20"/>
      <w:szCs w:val="20"/>
    </w:rPr>
  </w:style>
  <w:style w:type="character" w:styleId="WW8Num14z1" w:customStyle="1">
    <w:name w:val="WW8Num14z1"/>
    <w:rPr>
      <w:rFonts w:ascii="Courier New" w:hAnsi="Courier New" w:cs="Courier New"/>
    </w:rPr>
  </w:style>
  <w:style w:type="character" w:styleId="WW8Num14z2" w:customStyle="1">
    <w:name w:val="WW8Num14z2"/>
    <w:rPr>
      <w:rFonts w:ascii="Wingdings" w:hAnsi="Wingdings"/>
    </w:rPr>
  </w:style>
  <w:style w:type="character" w:styleId="WW8Num14z3" w:customStyle="1">
    <w:name w:val="WW8Num14z3"/>
    <w:rPr>
      <w:rFonts w:ascii="Symbol" w:hAnsi="Symbol"/>
    </w:rPr>
  </w:style>
  <w:style w:type="character" w:styleId="Fontepargpadro0">
    <w:name w:val="Default Paragraph Font0"/>
  </w:style>
  <w:style w:type="character" w:styleId="Nmerodepgina">
    <w:name w:val="page number"/>
    <w:basedOn w:val="Fontepargpadro0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styleId="Bullets" w:customStyle="1">
    <w:name w:val="Bullets"/>
    <w:rPr>
      <w:rFonts w:ascii="StarSymbol" w:hAnsi="StarSymbol" w:eastAsia="StarSymbol" w:cs="StarSymbol"/>
      <w:sz w:val="18"/>
      <w:szCs w:val="18"/>
    </w:rPr>
  </w:style>
  <w:style w:type="paragraph" w:styleId="Heading" w:customStyle="true">
    <w:uiPriority w:val="1"/>
    <w:name w:val="Heading"/>
    <w:basedOn w:val="Normal"/>
    <w:next w:val="Corpodetexto"/>
    <w:rsid w:val="019ABE26"/>
    <w:rPr>
      <w:rFonts w:ascii="Arial" w:hAnsi="Arial" w:eastAsia="DejaVu Sans" w:cs="DejaVu Sans"/>
      <w:sz w:val="28"/>
      <w:szCs w:val="28"/>
    </w:rPr>
    <w:pPr>
      <w:keepNext w:val="1"/>
      <w:spacing w:before="240" w:after="120"/>
    </w:pPr>
  </w:style>
  <w:style w:type="paragraph" w:styleId="Corpodetexto">
    <w:uiPriority w:val="1"/>
    <w:name w:val="Body Text"/>
    <w:basedOn w:val="Normal"/>
    <w:rsid w:val="019ABE26"/>
    <w:rPr>
      <w:b w:val="1"/>
      <w:bCs w:val="1"/>
      <w:sz w:val="48"/>
      <w:szCs w:val="48"/>
    </w:rPr>
    <w:pPr>
      <w:jc w:val="center"/>
    </w:pPr>
  </w:style>
  <w:style w:type="paragraph" w:styleId="Lista">
    <w:name w:val="List"/>
    <w:basedOn w:val="Corpodetexto"/>
  </w:style>
  <w:style w:type="paragraph" w:styleId="Legenda">
    <w:uiPriority w:val="1"/>
    <w:name w:val="caption"/>
    <w:basedOn w:val="Normal"/>
    <w:qFormat/>
    <w:rsid w:val="019ABE26"/>
    <w:rPr>
      <w:i w:val="1"/>
      <w:iCs w:val="1"/>
    </w:rPr>
    <w:pPr>
      <w:spacing w:before="120" w:after="120"/>
    </w:pPr>
  </w:style>
  <w:style w:type="paragraph" w:styleId="Index" w:customStyle="true">
    <w:uiPriority w:val="1"/>
    <w:name w:val="Index"/>
    <w:basedOn w:val="Normal"/>
    <w:rsid w:val="019ABE26"/>
  </w:style>
  <w:style w:type="paragraph" w:styleId="Cabealho">
    <w:uiPriority w:val="1"/>
    <w:name w:val="header"/>
    <w:basedOn w:val="Normal"/>
    <w:rsid w:val="019ABE26"/>
    <w:rPr>
      <w:rFonts w:ascii="Arial" w:hAnsi="Arial"/>
    </w:rPr>
    <w:pPr>
      <w:tabs>
        <w:tab w:val="center" w:leader="none" w:pos="4419"/>
        <w:tab w:val="right" w:leader="none" w:pos="8838"/>
      </w:tabs>
    </w:pPr>
  </w:style>
  <w:style w:type="paragraph" w:styleId="Rodap">
    <w:uiPriority w:val="1"/>
    <w:name w:val="footer"/>
    <w:basedOn w:val="Normal"/>
    <w:rsid w:val="019ABE26"/>
    <w:pPr>
      <w:tabs>
        <w:tab w:val="center" w:leader="none" w:pos="4419"/>
        <w:tab w:val="right" w:leader="none" w:pos="8838"/>
      </w:tabs>
    </w:pPr>
  </w:style>
  <w:style w:type="paragraph" w:styleId="requisito" w:customStyle="true">
    <w:uiPriority w:val="1"/>
    <w:name w:val="requisito"/>
    <w:basedOn w:val="Normal"/>
    <w:rsid w:val="019ABE26"/>
    <w:rPr>
      <w:rFonts w:ascii="Arial" w:hAnsi="Arial"/>
    </w:rPr>
    <w:pPr>
      <w:tabs>
        <w:tab w:val="left" w:leader="none" w:pos="2268"/>
      </w:tabs>
      <w:spacing w:before="240"/>
      <w:ind w:left="1134" w:hanging="1134"/>
    </w:pPr>
  </w:style>
  <w:style w:type="paragraph" w:styleId="fax" w:customStyle="true">
    <w:uiPriority w:val="1"/>
    <w:name w:val="fax"/>
    <w:basedOn w:val="Normal"/>
    <w:rsid w:val="019ABE26"/>
    <w:rPr>
      <w:rFonts w:ascii="Arial" w:hAnsi="Arial"/>
      <w:sz w:val="20"/>
      <w:szCs w:val="20"/>
      <w:lang w:val="pt-PT"/>
    </w:rPr>
  </w:style>
  <w:style w:type="paragraph" w:styleId="PlainText1" w:customStyle="true">
    <w:uiPriority w:val="1"/>
    <w:name w:val="Plain Text1"/>
    <w:basedOn w:val="Normal"/>
    <w:rsid w:val="019ABE26"/>
    <w:rPr>
      <w:rFonts w:ascii="Courier New" w:hAnsi="Courier New"/>
      <w:sz w:val="20"/>
      <w:szCs w:val="20"/>
    </w:rPr>
  </w:style>
  <w:style w:type="paragraph" w:styleId="anotaoderequisito" w:customStyle="true">
    <w:uiPriority w:val="1"/>
    <w:name w:val="anotação de requisito"/>
    <w:basedOn w:val="Normal"/>
    <w:rsid w:val="019ABE26"/>
    <w:rPr>
      <w:rFonts w:ascii="Arial" w:hAnsi="Arial"/>
      <w:i w:val="1"/>
      <w:iCs w:val="1"/>
    </w:rPr>
    <w:pPr>
      <w:ind w:left="1134"/>
    </w:pPr>
  </w:style>
  <w:style w:type="paragraph" w:styleId="Sumrio1">
    <w:uiPriority w:val="39"/>
    <w:name w:val="toc 1"/>
    <w:basedOn w:val="Normal"/>
    <w:next w:val="Normal"/>
    <w:rsid w:val="019ABE26"/>
    <w:rPr>
      <w:b w:val="1"/>
      <w:bCs w:val="1"/>
      <w:caps w:val="1"/>
      <w:sz w:val="20"/>
      <w:szCs w:val="20"/>
    </w:rPr>
    <w:pPr>
      <w:spacing w:before="120" w:after="120"/>
    </w:pPr>
  </w:style>
  <w:style w:type="paragraph" w:styleId="Ttulo">
    <w:uiPriority w:val="1"/>
    <w:name w:val="Title"/>
    <w:basedOn w:val="Normal"/>
    <w:next w:val="Subttulo"/>
    <w:qFormat/>
    <w:rsid w:val="019ABE26"/>
    <w:rPr>
      <w:rFonts w:ascii="Arial" w:hAnsi="Arial" w:cs="Arial"/>
      <w:b w:val="1"/>
      <w:bCs w:val="1"/>
      <w:sz w:val="40"/>
      <w:szCs w:val="40"/>
    </w:rPr>
    <w:pPr>
      <w:jc w:val="center"/>
    </w:pPr>
  </w:style>
  <w:style w:type="paragraph" w:styleId="Subttulo">
    <w:name w:val="Subtitle"/>
    <w:basedOn w:val="Heading"/>
    <w:next w:val="Corpodetexto"/>
    <w:qFormat/>
    <w:pPr>
      <w:jc w:val="center"/>
    </w:pPr>
    <w:rPr>
      <w:i/>
      <w:iCs/>
    </w:rPr>
  </w:style>
  <w:style w:type="paragraph" w:styleId="Sumrio2">
    <w:uiPriority w:val="39"/>
    <w:name w:val="toc 2"/>
    <w:basedOn w:val="Normal"/>
    <w:next w:val="Normal"/>
    <w:rsid w:val="019ABE26"/>
    <w:rPr>
      <w:smallCaps w:val="1"/>
      <w:sz w:val="20"/>
      <w:szCs w:val="20"/>
    </w:rPr>
    <w:pPr>
      <w:ind w:left="240"/>
    </w:pPr>
  </w:style>
  <w:style w:type="paragraph" w:styleId="Corpodetexto2">
    <w:uiPriority w:val="1"/>
    <w:name w:val="Body Text 2"/>
    <w:basedOn w:val="Normal"/>
    <w:rsid w:val="019ABE26"/>
  </w:style>
  <w:style w:type="paragraph" w:styleId="Sumrio3">
    <w:uiPriority w:val="1"/>
    <w:name w:val="toc 3"/>
    <w:basedOn w:val="Normal"/>
    <w:next w:val="Normal"/>
    <w:semiHidden/>
    <w:rsid w:val="019ABE26"/>
    <w:rPr>
      <w:i w:val="1"/>
      <w:iCs w:val="1"/>
      <w:sz w:val="20"/>
      <w:szCs w:val="20"/>
    </w:rPr>
    <w:pPr>
      <w:ind w:left="480"/>
    </w:pPr>
  </w:style>
  <w:style w:type="paragraph" w:styleId="Sumrio4">
    <w:uiPriority w:val="1"/>
    <w:name w:val="toc 4"/>
    <w:basedOn w:val="Normal"/>
    <w:next w:val="Normal"/>
    <w:semiHidden/>
    <w:rsid w:val="019ABE26"/>
    <w:rPr>
      <w:sz w:val="18"/>
      <w:szCs w:val="18"/>
    </w:rPr>
    <w:pPr>
      <w:ind w:left="720"/>
    </w:pPr>
  </w:style>
  <w:style w:type="paragraph" w:styleId="Sumrio5">
    <w:uiPriority w:val="1"/>
    <w:name w:val="toc 5"/>
    <w:basedOn w:val="Normal"/>
    <w:next w:val="Normal"/>
    <w:semiHidden/>
    <w:rsid w:val="019ABE26"/>
    <w:rPr>
      <w:sz w:val="18"/>
      <w:szCs w:val="18"/>
    </w:rPr>
    <w:pPr>
      <w:ind w:left="960"/>
    </w:pPr>
  </w:style>
  <w:style w:type="paragraph" w:styleId="Sumrio6">
    <w:uiPriority w:val="1"/>
    <w:name w:val="toc 6"/>
    <w:basedOn w:val="Normal"/>
    <w:next w:val="Normal"/>
    <w:semiHidden/>
    <w:rsid w:val="019ABE26"/>
    <w:rPr>
      <w:sz w:val="18"/>
      <w:szCs w:val="18"/>
    </w:rPr>
    <w:pPr>
      <w:ind w:left="1200"/>
    </w:pPr>
  </w:style>
  <w:style w:type="paragraph" w:styleId="Sumrio7">
    <w:uiPriority w:val="1"/>
    <w:name w:val="toc 7"/>
    <w:basedOn w:val="Normal"/>
    <w:next w:val="Normal"/>
    <w:semiHidden/>
    <w:rsid w:val="019ABE26"/>
    <w:rPr>
      <w:sz w:val="18"/>
      <w:szCs w:val="18"/>
    </w:rPr>
    <w:pPr>
      <w:ind w:left="1440"/>
    </w:pPr>
  </w:style>
  <w:style w:type="paragraph" w:styleId="Sumrio8">
    <w:uiPriority w:val="1"/>
    <w:name w:val="toc 8"/>
    <w:basedOn w:val="Normal"/>
    <w:next w:val="Normal"/>
    <w:semiHidden/>
    <w:rsid w:val="019ABE26"/>
    <w:rPr>
      <w:sz w:val="18"/>
      <w:szCs w:val="18"/>
    </w:rPr>
    <w:pPr>
      <w:ind w:left="1680"/>
    </w:pPr>
  </w:style>
  <w:style w:type="paragraph" w:styleId="Sumrio9">
    <w:uiPriority w:val="1"/>
    <w:name w:val="toc 9"/>
    <w:basedOn w:val="Normal"/>
    <w:next w:val="Normal"/>
    <w:semiHidden/>
    <w:rsid w:val="019ABE26"/>
    <w:rPr>
      <w:sz w:val="18"/>
      <w:szCs w:val="18"/>
    </w:rPr>
    <w:pPr>
      <w:ind w:left="1920"/>
    </w:pPr>
  </w:style>
  <w:style w:type="paragraph" w:styleId="Textodebalo">
    <w:uiPriority w:val="1"/>
    <w:name w:val="Balloon Text"/>
    <w:basedOn w:val="Normal"/>
    <w:rsid w:val="019ABE26"/>
    <w:rPr>
      <w:rFonts w:ascii="Tahoma" w:hAnsi="Tahoma" w:cs="Tahoma"/>
      <w:sz w:val="16"/>
      <w:szCs w:val="16"/>
    </w:rPr>
  </w:style>
  <w:style w:type="paragraph" w:styleId="Corpodetexto3">
    <w:uiPriority w:val="1"/>
    <w:name w:val="Body Text 3"/>
    <w:basedOn w:val="Normal"/>
    <w:rsid w:val="019ABE26"/>
    <w:rPr>
      <w:sz w:val="16"/>
      <w:szCs w:val="16"/>
    </w:rPr>
    <w:pPr>
      <w:spacing w:after="120"/>
    </w:pPr>
  </w:style>
  <w:style w:type="paragraph" w:styleId="Textodenotadefim">
    <w:uiPriority w:val="1"/>
    <w:name w:val="endnote text"/>
    <w:basedOn w:val="Normal"/>
    <w:semiHidden/>
    <w:rsid w:val="019ABE26"/>
    <w:rPr>
      <w:rFonts w:ascii="Arial" w:hAnsi="Arial"/>
    </w:rPr>
  </w:style>
  <w:style w:type="paragraph" w:styleId="Framecontents" w:customStyle="1">
    <w:name w:val="Frame contents"/>
    <w:basedOn w:val="Corpodetexto"/>
  </w:style>
  <w:style w:type="paragraph" w:styleId="TableContents" w:customStyle="true">
    <w:uiPriority w:val="1"/>
    <w:name w:val="Table Contents"/>
    <w:basedOn w:val="Normal"/>
    <w:rsid w:val="019ABE26"/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Contents10" w:customStyle="1">
    <w:name w:val="Contents 10"/>
    <w:basedOn w:val="Index"/>
    <w:pPr>
      <w:tabs>
        <w:tab w:val="right" w:leader="dot" w:pos="9972"/>
      </w:tabs>
      <w:ind w:left="2547"/>
    </w:pPr>
  </w:style>
  <w:style w:type="paragraph" w:styleId="Figura" w:customStyle="1">
    <w:name w:val="Figura"/>
    <w:basedOn w:val="Legenda"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uiPriority w:val="1"/>
    <w:name w:val="annotation text"/>
    <w:basedOn w:val="Normal"/>
    <w:semiHidden/>
    <w:link w:val="TextodecomentrioChar"/>
    <w:rsid w:val="019ABE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sid w:val="00C031A9"/>
    <w:rPr>
      <w:b/>
      <w:bCs/>
    </w:rPr>
  </w:style>
  <w:style w:type="character" w:styleId="TextodecomentrioChar" w:customStyle="1">
    <w:name w:val="Texto de comentário Char"/>
    <w:link w:val="Textodecomentrio"/>
    <w:semiHidden/>
    <w:rsid w:val="00C031A9"/>
    <w:rPr>
      <w:lang w:val="en-US" w:eastAsia="ar-SA"/>
    </w:rPr>
  </w:style>
  <w:style w:type="character" w:styleId="AssuntodocomentrioChar" w:customStyle="1">
    <w:name w:val="Assunto do comentário Char"/>
    <w:basedOn w:val="TextodecomentrioChar"/>
    <w:link w:val="Assuntodocomentrio"/>
    <w:rsid w:val="00C031A9"/>
    <w:rPr>
      <w:lang w:val="en-US" w:eastAsia="ar-SA"/>
    </w:rPr>
  </w:style>
  <w:style w:type="table" w:styleId="Tabelacomgrade">
    <w:name w:val="Table Grid"/>
    <w:basedOn w:val="Tabelanormal"/>
    <w:rsid w:val="00F946C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arcadores">
    <w:uiPriority w:val="99"/>
    <w:name w:val="List Bullet"/>
    <w:basedOn w:val="Normal"/>
    <w:unhideWhenUsed/>
    <w:rsid w:val="019ABE26"/>
    <w:rPr>
      <w:rFonts w:ascii="Cambria" w:hAnsi="Cambria" w:eastAsia="MS Mincho"/>
      <w:sz w:val="22"/>
      <w:szCs w:val="22"/>
      <w:lang w:eastAsia="en-US"/>
    </w:rPr>
    <w:pPr>
      <w:numPr>
        <w:numId w:val="20"/>
      </w:numPr>
      <w:tabs>
        <w:tab w:val="clear" w:leader="none" w:pos="360"/>
      </w:tabs>
      <w:spacing w:after="200" w:line="276" w:lineRule="auto"/>
      <w:ind w:left="0" w:firstLine="0"/>
      <w:contextualSpacing/>
      <w:jc w:val="left"/>
    </w:pPr>
  </w:style>
  <w:style w:type="paragraph" w:styleId="ListParagraph">
    <w:uiPriority w:val="34"/>
    <w:name w:val="List Paragraph"/>
    <w:basedOn w:val="Normal"/>
    <w:qFormat/>
    <w:rsid w:val="019ABE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Documento de Especificação de Requisitos</dc:title>
  <dc:subject/>
  <dc:creator>Fábio Levy Siqueira</dc:creator>
  <keywords/>
  <lastModifiedBy>Lucas Cabral Cabral</lastModifiedBy>
  <revision>5</revision>
  <lastPrinted>2009-02-04T23:49:00.0000000Z</lastPrinted>
  <dcterms:created xsi:type="dcterms:W3CDTF">2026-02-03T21:05:00.0000000Z</dcterms:created>
  <dcterms:modified xsi:type="dcterms:W3CDTF">2026-02-03T21:37:09.9567710Z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300.000000000000</vt:lpwstr>
  </property>
  <property fmtid="{D5CDD505-2E9C-101B-9397-08002B2CF9AE}" pid="3" name="GUID">
    <vt:lpwstr>{20050711-1425-1430-A2C0-C59CC90507D7}</vt:lpwstr>
  </property>
  <property fmtid="{D5CDD505-2E9C-101B-9397-08002B2CF9AE}" pid="4" name="SPSDescription">
    <vt:lpwstr>Documento de Especificação de Requisitos</vt:lpwstr>
  </property>
  <property fmtid="{D5CDD505-2E9C-101B-9397-08002B2CF9AE}" pid="5" name="Owner">
    <vt:lpwstr>Nathalia Sautchuk</vt:lpwstr>
  </property>
  <property fmtid="{D5CDD505-2E9C-101B-9397-08002B2CF9AE}" pid="6" name="Status">
    <vt:lpwstr>Final</vt:lpwstr>
  </property>
</Properties>
</file>